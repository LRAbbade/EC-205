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AACE5BD" w:rsidR="0009003B" w:rsidRDefault="00F1232A">
      <w:pPr>
        <w:pStyle w:val="Title-Date"/>
        <w:spacing w:after="240"/>
        <w:jc w:val="center"/>
        <w:rPr>
          <w:rFonts w:cs="Arial"/>
        </w:rPr>
      </w:pPr>
      <w:proofErr w:type="spellStart"/>
      <w:r>
        <w:rPr>
          <w:rFonts w:cs="Arial"/>
        </w:rPr>
        <w:t>xx</w:t>
      </w:r>
      <w:proofErr w:type="spellEnd"/>
      <w:r w:rsidR="00407C6A">
        <w:rPr>
          <w:rFonts w:cs="Arial"/>
        </w:rPr>
        <w:t xml:space="preserve"> de </w:t>
      </w:r>
      <w:r>
        <w:rPr>
          <w:rFonts w:cs="Arial"/>
        </w:rPr>
        <w:t>&lt;mês&gt;</w:t>
      </w:r>
      <w:r w:rsidR="00407C6A">
        <w:rPr>
          <w:rFonts w:cs="Arial"/>
        </w:rPr>
        <w:t xml:space="preserve"> de </w:t>
      </w:r>
      <w:proofErr w:type="spellStart"/>
      <w:r>
        <w:rPr>
          <w:rFonts w:cs="Arial"/>
        </w:rPr>
        <w:t>xxxx</w:t>
      </w:r>
      <w:proofErr w:type="spellEnd"/>
    </w:p>
    <w:p w14:paraId="10F06BCB" w14:textId="77777777" w:rsidR="0009003B" w:rsidRPr="00240BB3" w:rsidRDefault="0009003B">
      <w:pPr>
        <w:pStyle w:val="Title-Name"/>
        <w:spacing w:before="240" w:after="240"/>
        <w:jc w:val="center"/>
        <w:rPr>
          <w:rFonts w:cs="Arial"/>
          <w:b/>
        </w:rPr>
      </w:pPr>
      <w:r w:rsidRPr="00240BB3">
        <w:rPr>
          <w:rFonts w:cs="Arial"/>
          <w:b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14F7C6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 w:rsidR="009546D5">
        <w:rPr>
          <w:rFonts w:cs="Arial"/>
        </w:rPr>
        <w:t>Nome</w:t>
      </w:r>
      <w:r>
        <w:rPr>
          <w:rFonts w:cs="Arial"/>
        </w:rPr>
        <w:t>Autor</w:t>
      </w:r>
      <w:proofErr w:type="spellEnd"/>
      <w:proofErr w:type="gramEnd"/>
      <w:r>
        <w:rPr>
          <w:rFonts w:cs="Arial"/>
        </w:rPr>
        <w:t>&gt;</w:t>
      </w:r>
    </w:p>
    <w:p w14:paraId="43748A32" w14:textId="77777777" w:rsidR="009546D5" w:rsidRDefault="009546D5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>
        <w:rPr>
          <w:rFonts w:cs="Arial"/>
        </w:rPr>
        <w:t>NomeAutor</w:t>
      </w:r>
      <w:proofErr w:type="spellEnd"/>
      <w:proofErr w:type="gramEnd"/>
      <w:r>
        <w:rPr>
          <w:rFonts w:cs="Arial"/>
        </w:rPr>
        <w:t>&gt;</w:t>
      </w:r>
    </w:p>
    <w:p w14:paraId="2C3E9C59" w14:textId="740C56E0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 w:rsidR="009546D5">
        <w:rPr>
          <w:rFonts w:cs="Arial"/>
        </w:rPr>
        <w:t>NomeAutor</w:t>
      </w:r>
      <w:proofErr w:type="spellEnd"/>
      <w:proofErr w:type="gramEnd"/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6A3448F1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4 -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19"/>
        <w:gridCol w:w="1629"/>
        <w:gridCol w:w="3236"/>
        <w:gridCol w:w="1673"/>
        <w:gridCol w:w="1783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D999BC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2EDD4A8C" w14:textId="48FB22A6" w:rsidR="00240BB3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7CF3C519"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  <w:bookmarkStart w:id="1" w:name="_GoBack"/>
      <w:bookmarkEnd w:id="1"/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4"/>
      <w:r>
        <w:lastRenderedPageBreak/>
        <w:t>Índice</w:t>
      </w:r>
      <w:bookmarkEnd w:id="2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5"/>
      <w:r>
        <w:lastRenderedPageBreak/>
        <w:t>Lista de Figuras</w:t>
      </w:r>
      <w:bookmarkEnd w:id="3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 xml:space="preserve">Definições, Acrônimos e </w:t>
      </w:r>
      <w:proofErr w:type="gramStart"/>
      <w:r>
        <w:t>Abreviaturas</w:t>
      </w:r>
      <w:bookmarkEnd w:id="6"/>
      <w:proofErr w:type="gramEnd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459891779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 xml:space="preserve">Deseja desenvolver um software que </w:t>
      </w:r>
      <w:proofErr w:type="gramStart"/>
      <w:r>
        <w:t>agilize</w:t>
      </w:r>
      <w:proofErr w:type="gramEnd"/>
      <w:r>
        <w:t>/atualize/gerencie/etc..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proofErr w:type="gramStart"/>
      <w:r w:rsidR="0009003B">
        <w:rPr>
          <w:i w:val="0"/>
          <w:color w:val="000000"/>
        </w:rPr>
        <w:t>conforme</w:t>
      </w:r>
      <w:proofErr w:type="gramEnd"/>
      <w:r w:rsidR="0009003B">
        <w:rPr>
          <w:i w:val="0"/>
          <w:color w:val="000000"/>
        </w:rPr>
        <w:t xml:space="preserve">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2" w:name="_Toc459891782"/>
      <w:r>
        <w:t>Descrição de funcionamento</w:t>
      </w:r>
      <w:bookmarkEnd w:id="12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proofErr w:type="gramStart"/>
      <w:r>
        <w:rPr>
          <w:i w:val="0"/>
          <w:color w:val="000000"/>
        </w:rPr>
        <w:t>irá</w:t>
      </w:r>
      <w:proofErr w:type="gramEnd"/>
      <w:r>
        <w:rPr>
          <w:i w:val="0"/>
          <w:color w:val="000000"/>
        </w:rPr>
        <w:t xml:space="preserve">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3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4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4"/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7" w:name="_Toc459891785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8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proofErr w:type="gramStart"/>
      <w:r>
        <w:t>Req.</w:t>
      </w:r>
      <w:proofErr w:type="gramEnd"/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proofErr w:type="gramStart"/>
      <w:r>
        <w:t>Req.</w:t>
      </w:r>
      <w:proofErr w:type="gramEnd"/>
      <w:r>
        <w:t>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C356E8" w14:textId="77777777" w:rsidR="0007649E" w:rsidRDefault="0007649E">
      <w:r>
        <w:separator/>
      </w:r>
    </w:p>
  </w:endnote>
  <w:endnote w:type="continuationSeparator" w:id="0">
    <w:p w14:paraId="48A6C862" w14:textId="77777777" w:rsidR="0007649E" w:rsidRDefault="0007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proofErr w:type="gramStart"/>
    <w:r>
      <w:rPr>
        <w:rStyle w:val="Nmerodepgina"/>
      </w:rPr>
      <w:t>3</w:t>
    </w:r>
    <w:proofErr w:type="gramEnd"/>
    <w:r>
      <w:rPr>
        <w:rStyle w:val="Nmerodepgina"/>
      </w:rPr>
      <w:fldChar w:fldCharType="end"/>
    </w:r>
  </w:p>
  <w:p w14:paraId="10F06CA7" w14:textId="77777777" w:rsidR="00AD6438" w:rsidRDefault="00AD6438">
    <w:pPr>
      <w:pStyle w:val="Rodap"/>
      <w:pBdr>
        <w:top w:val="none" w:sz="0" w:space="0" w:color="auto"/>
      </w:pBdr>
    </w:pPr>
  </w:p>
  <w:p w14:paraId="10F06CA8" w14:textId="77777777" w:rsidR="00AD6438" w:rsidRDefault="00AD643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2F6C7D" w:rsidRDefault="002F6C7D" w:rsidP="00240BB3">
    <w:pPr>
      <w:pStyle w:val="Rodap"/>
      <w:jc w:val="center"/>
      <w:rPr>
        <w:b/>
        <w:sz w:val="20"/>
      </w:rPr>
    </w:pPr>
  </w:p>
  <w:p w14:paraId="33A275F8" w14:textId="5C278B19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AD6438" w:rsidRPr="009E0462" w:rsidRDefault="00AD6438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AD6438" w:rsidRDefault="00AD643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61B3A108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B540E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B3" w14:textId="77777777" w:rsidR="00AD6438" w:rsidRDefault="00AD6438">
    <w:pPr>
      <w:pStyle w:val="Rodap"/>
      <w:pBdr>
        <w:top w:val="none" w:sz="0" w:space="0" w:color="auto"/>
      </w:pBdr>
    </w:pPr>
  </w:p>
  <w:p w14:paraId="10F06CB4" w14:textId="77777777" w:rsidR="00AD6438" w:rsidRDefault="00AD6438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AD6438" w:rsidRDefault="00AD643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C60F53" w14:textId="77777777" w:rsidR="0007649E" w:rsidRDefault="0007649E">
      <w:r>
        <w:separator/>
      </w:r>
    </w:p>
  </w:footnote>
  <w:footnote w:type="continuationSeparator" w:id="0">
    <w:p w14:paraId="0D5FC75A" w14:textId="77777777" w:rsidR="0007649E" w:rsidRDefault="000764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AD6438" w:rsidRDefault="00AD6438">
    <w:pPr>
      <w:pStyle w:val="Cabealho"/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10F06CAA" w14:textId="77777777" w:rsidR="00AD6438" w:rsidRDefault="00AD6438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AD6438" w:rsidRDefault="00AD6438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6D44ABF2" w14:textId="77777777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AD6438" w:rsidRDefault="00AD643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84D6E"/>
    <w:rsid w:val="003907C7"/>
    <w:rsid w:val="003A2D40"/>
    <w:rsid w:val="003B540E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4EA76-CF69-4CA6-839B-20B3BFE2B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1340</Words>
  <Characters>7242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8565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Marina da Silva Vilela</cp:lastModifiedBy>
  <cp:revision>2</cp:revision>
  <cp:lastPrinted>2017-01-30T15:48:00Z</cp:lastPrinted>
  <dcterms:created xsi:type="dcterms:W3CDTF">2017-07-11T23:10:00Z</dcterms:created>
  <dcterms:modified xsi:type="dcterms:W3CDTF">2017-07-11T23:10:00Z</dcterms:modified>
</cp:coreProperties>
</file>